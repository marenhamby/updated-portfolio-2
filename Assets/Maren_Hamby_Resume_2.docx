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nametable"/>
        <w:tblW w:w="11449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449"/>
      </w:tblGrid>
      <w:tr w:rsidR="00A85161" w14:paraId="4E10DA4E" w14:textId="77777777" w:rsidTr="003D6F28">
        <w:trPr>
          <w:trHeight w:val="2529"/>
          <w:tblCellSpacing w:w="0" w:type="dxa"/>
        </w:trPr>
        <w:tc>
          <w:tcPr>
            <w:tcW w:w="0" w:type="auto"/>
            <w:shd w:val="clear" w:color="auto" w:fill="3C5769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44693F2" w14:textId="77777777" w:rsidR="00A85161" w:rsidRPr="00BC30F6" w:rsidRDefault="003B4333" w:rsidP="003E0809">
            <w:pPr>
              <w:pStyle w:val="monogram"/>
              <w:spacing w:line="280" w:lineRule="atLeast"/>
              <w:rPr>
                <w:rStyle w:val="divdocumentdivPARAGRAPHNAME"/>
                <w:b/>
                <w:bCs/>
                <w:color w:val="D9E2F3" w:themeColor="accent1" w:themeTint="33"/>
                <w:spacing w:val="30"/>
                <w:sz w:val="52"/>
                <w:szCs w:val="52"/>
                <w:shd w:val="clear" w:color="auto" w:fill="auto"/>
              </w:rPr>
            </w:pPr>
            <w:r w:rsidRPr="00BC30F6">
              <w:rPr>
                <w:rStyle w:val="divdocumentdivPARAGRAPHNAME"/>
                <w:b/>
                <w:bCs/>
                <w:noProof/>
                <w:color w:val="D9E2F3" w:themeColor="accent1" w:themeTint="33"/>
                <w:spacing w:val="30"/>
                <w:sz w:val="52"/>
                <w:szCs w:val="52"/>
                <w:shd w:val="clear" w:color="auto" w:fill="auto"/>
              </w:rPr>
              <w:drawing>
                <wp:inline distT="0" distB="0" distL="0" distR="0" wp14:anchorId="6D6F0D19" wp14:editId="0A521E73">
                  <wp:extent cx="429768" cy="429768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89507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6A4E7" w14:textId="17BD66F5" w:rsidR="00811847" w:rsidRPr="00811847" w:rsidRDefault="003B4333" w:rsidP="00811847">
            <w:pPr>
              <w:spacing w:after="240" w:line="280" w:lineRule="atLeast"/>
              <w:jc w:val="center"/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</w:rPr>
            </w:pPr>
            <w:r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52"/>
                <w:szCs w:val="52"/>
              </w:rPr>
              <w:t>Maren</w:t>
            </w:r>
            <w:r>
              <w:rPr>
                <w:rStyle w:val="divdocumentdivPARAGRAPHNAME"/>
                <w:rFonts w:ascii="Georgia, serif" w:eastAsia="Georgia, serif" w:hAnsi="Georgia, serif" w:cs="Georgia, serif"/>
                <w:b/>
                <w:bCs/>
                <w:i/>
                <w:iCs/>
                <w:spacing w:val="30"/>
                <w:sz w:val="52"/>
                <w:szCs w:val="52"/>
                <w:shd w:val="clear" w:color="auto" w:fill="auto"/>
              </w:rPr>
              <w:t xml:space="preserve"> </w:t>
            </w:r>
            <w:r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52"/>
                <w:szCs w:val="52"/>
              </w:rPr>
              <w:t>Hamb</w:t>
            </w:r>
            <w:r w:rsidR="003D6F28"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  <w:sz w:val="52"/>
                <w:szCs w:val="52"/>
              </w:rPr>
              <w:t>y</w:t>
            </w:r>
            <w:r w:rsidR="00811847"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FFFFFF"/>
                <w:spacing w:val="30"/>
              </w:rPr>
              <w:br/>
            </w:r>
            <w:r w:rsidR="00811847" w:rsidRPr="000821D5"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C8DFEA"/>
                <w:spacing w:val="30"/>
              </w:rPr>
              <w:t>maren.hamby@gmail.com</w:t>
            </w:r>
            <w:r w:rsidR="00811847" w:rsidRPr="000821D5">
              <w:rPr>
                <w:rStyle w:val="span"/>
                <w:rFonts w:ascii="Georgia, serif" w:eastAsia="Georgia, serif" w:hAnsi="Georgia, serif" w:cs="Georgia, serif"/>
                <w:b/>
                <w:bCs/>
                <w:i/>
                <w:iCs/>
                <w:color w:val="C8DFEA"/>
                <w:spacing w:val="30"/>
              </w:rPr>
              <w:br/>
              <w:t>(980)622-2808</w:t>
            </w:r>
          </w:p>
        </w:tc>
      </w:tr>
    </w:tbl>
    <w:p w14:paraId="7793B881" w14:textId="77777777" w:rsidR="00A85161" w:rsidRDefault="00A85161">
      <w:pPr>
        <w:rPr>
          <w:vanish/>
        </w:rPr>
      </w:pPr>
    </w:p>
    <w:tbl>
      <w:tblPr>
        <w:tblStyle w:val="divdocumentparentContainer"/>
        <w:tblW w:w="11430" w:type="dxa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6"/>
        <w:gridCol w:w="6424"/>
        <w:gridCol w:w="90"/>
        <w:gridCol w:w="270"/>
        <w:gridCol w:w="4320"/>
        <w:gridCol w:w="90"/>
      </w:tblGrid>
      <w:tr w:rsidR="00A85161" w14:paraId="03EE8C1A" w14:textId="77777777" w:rsidTr="003D6F28">
        <w:tc>
          <w:tcPr>
            <w:tcW w:w="236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91A195B" w14:textId="77777777" w:rsidR="00A85161" w:rsidRDefault="00A85161">
            <w:pPr>
              <w:pStyle w:val="leftboxleftpaddingcellParagraph"/>
              <w:spacing w:line="300" w:lineRule="atLeast"/>
              <w:rPr>
                <w:rStyle w:val="leftboxleft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6424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94BB8DB" w14:textId="77777777" w:rsidR="00A85161" w:rsidRDefault="003B4333" w:rsidP="003E0809">
            <w:pPr>
              <w:pStyle w:val="divdocumentdivsectiontitle"/>
              <w:pBdr>
                <w:top w:val="none" w:sz="0" w:space="15" w:color="auto"/>
              </w:pBdr>
              <w:spacing w:after="120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  <w:r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  <w:t>Professional Summary</w:t>
            </w:r>
          </w:p>
          <w:p w14:paraId="096B2CCD" w14:textId="6619D98D" w:rsidR="003B4333" w:rsidRDefault="003E0809" w:rsidP="003E0809">
            <w:pPr>
              <w:pStyle w:val="p"/>
              <w:spacing w:after="120"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E0809"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Multi-talented Project Manager with over 6 years of experience in clinical trials, specifically eCOA </w:t>
            </w:r>
            <w:r w:rsidR="00321A92"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work, eCOA </w:t>
            </w:r>
            <w:r w:rsidRPr="003E0809"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translations</w:t>
            </w:r>
            <w:r w:rsidR="00C21F99"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, </w:t>
            </w:r>
            <w:r w:rsidRPr="003E0809"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systems validation</w:t>
            </w:r>
            <w:r w:rsidR="00C21F99"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 and data review</w:t>
            </w:r>
            <w:r w:rsidRPr="003E0809"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 Excellent reputation for clear communication, reliable management, skillful problem solving, and effective mentoring.</w:t>
            </w:r>
            <w:r w:rsidR="009E435D"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Currently enrolled in a full-stack web development coding bootcamp to further expand my growth opportunities.</w:t>
            </w:r>
          </w:p>
          <w:p w14:paraId="3484DF8D" w14:textId="77777777" w:rsidR="00A85161" w:rsidRDefault="003B4333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  <w:r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  <w:t>Work History</w:t>
            </w:r>
          </w:p>
          <w:p w14:paraId="6880F84A" w14:textId="4E54A347" w:rsidR="00A85161" w:rsidRDefault="000A0469" w:rsidP="000A0469">
            <w:pPr>
              <w:pStyle w:val="paddedline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SENIOR MANAGER OF eCOA TRANSLATIONS, VeraSci</w:t>
            </w: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br/>
            </w:r>
            <w:r w:rsidR="006125C1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Jun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2019 </w:t>
            </w:r>
            <w:r w:rsidR="006125C1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–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 w:rsidR="009E435D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Aug 2020</w:t>
            </w:r>
          </w:p>
          <w:p w14:paraId="7B4A02B1" w14:textId="77777777" w:rsidR="005E55C5" w:rsidRPr="005E55C5" w:rsidRDefault="005E55C5" w:rsidP="005E55C5">
            <w:pPr>
              <w:pStyle w:val="divdocumentulli"/>
              <w:numPr>
                <w:ilvl w:val="0"/>
                <w:numId w:val="1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 xml:space="preserve">Manage and oversee the complete process of translating, localizing, and validating proprietary tools and eCOA products </w:t>
            </w:r>
          </w:p>
          <w:p w14:paraId="61563F14" w14:textId="77777777" w:rsidR="005E55C5" w:rsidRPr="005E55C5" w:rsidRDefault="005E55C5" w:rsidP="005E55C5">
            <w:pPr>
              <w:pStyle w:val="divdocumentulli"/>
              <w:numPr>
                <w:ilvl w:val="0"/>
                <w:numId w:val="1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Effectively communicate translation needs and timelines with appropriate stakeholders</w:t>
            </w:r>
          </w:p>
          <w:p w14:paraId="44BEC8FE" w14:textId="77777777" w:rsidR="005E55C5" w:rsidRPr="005E55C5" w:rsidRDefault="005E55C5" w:rsidP="005E55C5">
            <w:pPr>
              <w:pStyle w:val="divdocumentulli"/>
              <w:numPr>
                <w:ilvl w:val="0"/>
                <w:numId w:val="1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Correspond with other departments to facilitate translation integration into the eCOA product and resolve any contextual questions</w:t>
            </w:r>
          </w:p>
          <w:p w14:paraId="6631933C" w14:textId="350E31BD" w:rsidR="005E55C5" w:rsidRPr="005E55C5" w:rsidRDefault="005E55C5" w:rsidP="005E55C5">
            <w:pPr>
              <w:pStyle w:val="divdocumentulli"/>
              <w:numPr>
                <w:ilvl w:val="0"/>
                <w:numId w:val="1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Liaise between development department and linguistics staff regarding product updates </w:t>
            </w:r>
            <w:r w:rsidR="000821D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and</w:t>
            </w: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modification</w:t>
            </w:r>
            <w:r w:rsidR="000821D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</w:t>
            </w:r>
          </w:p>
          <w:p w14:paraId="16EA5245" w14:textId="1837DDED" w:rsidR="005E55C5" w:rsidRPr="005E55C5" w:rsidRDefault="005E55C5" w:rsidP="005E55C5">
            <w:pPr>
              <w:pStyle w:val="divdocumentulli"/>
              <w:numPr>
                <w:ilvl w:val="0"/>
                <w:numId w:val="1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Plan and lead meetings with the scientific teams to review updates to proprietary tools and to receive input on </w:t>
            </w:r>
            <w:r w:rsidR="000821D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scientifically relevant linguistic items</w:t>
            </w:r>
          </w:p>
          <w:p w14:paraId="3662E301" w14:textId="720B587B" w:rsidR="005E55C5" w:rsidRPr="005E55C5" w:rsidRDefault="000821D5" w:rsidP="005E55C5">
            <w:pPr>
              <w:pStyle w:val="divdocumentulli"/>
              <w:numPr>
                <w:ilvl w:val="0"/>
                <w:numId w:val="1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Document</w:t>
            </w:r>
            <w:r w:rsidR="005E55C5"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procedures for internal use and sponsor audits</w:t>
            </w:r>
          </w:p>
          <w:p w14:paraId="67EB0BEA" w14:textId="4A394CD7" w:rsidR="00A85161" w:rsidRDefault="000A0469">
            <w:pPr>
              <w:pStyle w:val="divdocumentsinglecolumn"/>
              <w:spacing w:before="200"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SENIOR VALIDATION SPECIALIST and TESTING MANAGER OF PROPRIETARY TOOLS, VeraSci</w:t>
            </w:r>
          </w:p>
          <w:p w14:paraId="3F34F1A4" w14:textId="53227AAF" w:rsidR="00A85161" w:rsidRDefault="006125C1">
            <w:pPr>
              <w:pStyle w:val="paddedline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Nov </w:t>
            </w:r>
            <w:r w:rsidR="005E55C5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2016</w:t>
            </w:r>
            <w:r w:rsidR="000A0469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–</w:t>
            </w:r>
            <w:r w:rsidR="000A0469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Jun </w:t>
            </w:r>
            <w:r w:rsidR="005E55C5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2019</w:t>
            </w:r>
          </w:p>
          <w:p w14:paraId="5EFECD8C" w14:textId="77777777" w:rsidR="005E55C5" w:rsidRPr="005E55C5" w:rsidRDefault="005E55C5" w:rsidP="005E55C5">
            <w:pPr>
              <w:pStyle w:val="divdocumentulli"/>
              <w:numPr>
                <w:ilvl w:val="0"/>
                <w:numId w:val="2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Manage the planning, development, testing, and translation work for new proprietary electronic applications</w:t>
            </w:r>
          </w:p>
          <w:p w14:paraId="702061ED" w14:textId="28F3628A" w:rsidR="005E55C5" w:rsidRPr="005E55C5" w:rsidRDefault="006125C1" w:rsidP="005E55C5">
            <w:pPr>
              <w:pStyle w:val="divdocumentulli"/>
              <w:numPr>
                <w:ilvl w:val="0"/>
                <w:numId w:val="2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Liaise between multiple departments to balance multiple projects and ensure on-time delivery</w:t>
            </w: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br/>
            </w:r>
            <w:r w:rsidR="005E55C5"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Work with QA, Technology Development</w:t>
            </w: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</w:t>
            </w:r>
            <w:r w:rsidR="005E55C5"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and other stakeholders to document requirements for existing applications and ensure these requirements are adequately tested prior to release</w:t>
            </w:r>
          </w:p>
          <w:p w14:paraId="2559BAC8" w14:textId="74CFE9C1" w:rsidR="005E55C5" w:rsidRPr="005E55C5" w:rsidRDefault="005E55C5" w:rsidP="005E55C5">
            <w:pPr>
              <w:pStyle w:val="divdocumentulli"/>
              <w:numPr>
                <w:ilvl w:val="0"/>
                <w:numId w:val="2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Mentor and train validation specialists for proper PQ and OQ testing of programs</w:t>
            </w:r>
          </w:p>
          <w:p w14:paraId="7E5F63E4" w14:textId="77777777" w:rsidR="005E55C5" w:rsidRPr="005E55C5" w:rsidRDefault="005E55C5" w:rsidP="005E55C5">
            <w:pPr>
              <w:pStyle w:val="divdocumentulli"/>
              <w:numPr>
                <w:ilvl w:val="0"/>
                <w:numId w:val="2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lastRenderedPageBreak/>
              <w:t>Work with team members to write, execute, and document the testing for internally built technical systems</w:t>
            </w:r>
          </w:p>
          <w:p w14:paraId="2C882ED8" w14:textId="77777777" w:rsidR="005E55C5" w:rsidRPr="005E55C5" w:rsidRDefault="005E55C5" w:rsidP="005E55C5">
            <w:pPr>
              <w:pStyle w:val="divdocumentulli"/>
              <w:numPr>
                <w:ilvl w:val="0"/>
                <w:numId w:val="2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Communicate and track issues identified during testing to the appropriate development and stakeholder staff</w:t>
            </w:r>
          </w:p>
          <w:p w14:paraId="02DDA834" w14:textId="3D9E3FE1" w:rsidR="005E55C5" w:rsidRPr="005E55C5" w:rsidRDefault="005E55C5" w:rsidP="005E55C5">
            <w:pPr>
              <w:pStyle w:val="divdocumentulli"/>
              <w:numPr>
                <w:ilvl w:val="0"/>
                <w:numId w:val="2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</w:t>
            </w:r>
            <w:r w:rsidR="000821D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resent</w:t>
            </w: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internal proprietary tools at industry conferences </w:t>
            </w:r>
          </w:p>
          <w:p w14:paraId="3597E61B" w14:textId="123558D3" w:rsidR="00A85161" w:rsidRDefault="005E55C5">
            <w:pPr>
              <w:pStyle w:val="divdocumentsinglecolumn"/>
              <w:spacing w:before="200"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TEST PRINTING MANAGER, </w:t>
            </w:r>
            <w:r w:rsidR="003B4333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V</w:t>
            </w: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eraSci</w:t>
            </w:r>
          </w:p>
          <w:p w14:paraId="1F636710" w14:textId="7D33EFE8" w:rsidR="00A85161" w:rsidRDefault="006125C1">
            <w:pPr>
              <w:pStyle w:val="paddedline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Sep </w:t>
            </w:r>
            <w:r w:rsidR="003B4333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2014</w:t>
            </w:r>
            <w:r w:rsidR="000A0469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–</w:t>
            </w:r>
            <w:r w:rsidR="000A0469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Nov </w:t>
            </w:r>
            <w:r w:rsidR="005E55C5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2016</w:t>
            </w:r>
          </w:p>
          <w:p w14:paraId="5C053F90" w14:textId="77777777" w:rsidR="005E55C5" w:rsidRPr="005E55C5" w:rsidRDefault="005E55C5" w:rsidP="005E55C5">
            <w:pPr>
              <w:pStyle w:val="divdocumentulli"/>
              <w:numPr>
                <w:ilvl w:val="0"/>
                <w:numId w:val="3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Ensure a high quantity of assessments are received, documented, tracked, and distributed daily and in a timely manner</w:t>
            </w:r>
          </w:p>
          <w:p w14:paraId="506469CD" w14:textId="48799F36" w:rsidR="005E55C5" w:rsidRPr="005E55C5" w:rsidRDefault="005E55C5" w:rsidP="005E55C5">
            <w:pPr>
              <w:pStyle w:val="divdocumentulli"/>
              <w:numPr>
                <w:ilvl w:val="0"/>
                <w:numId w:val="3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Mentor and train new test printers and ensure highest quality of work completed</w:t>
            </w:r>
          </w:p>
          <w:p w14:paraId="373BCC4B" w14:textId="3E028367" w:rsidR="005E55C5" w:rsidRPr="005E55C5" w:rsidRDefault="005E55C5" w:rsidP="005E55C5">
            <w:pPr>
              <w:pStyle w:val="divdocumentulli"/>
              <w:numPr>
                <w:ilvl w:val="0"/>
                <w:numId w:val="3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Manage correspondence, scheduling, and billing for external linguists </w:t>
            </w:r>
            <w:r w:rsidR="000821D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for</w:t>
            </w: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incoming assessments</w:t>
            </w:r>
          </w:p>
          <w:p w14:paraId="0FF06A95" w14:textId="1E2CB58B" w:rsidR="00A85161" w:rsidRDefault="005E55C5">
            <w:pPr>
              <w:pStyle w:val="divdocumentsinglecolumn"/>
              <w:spacing w:before="200"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LIBRARY STUDENT ASSISTANT, University of North Carolina at Chapel Hill School of Government</w:t>
            </w:r>
            <w:r w:rsidR="003B4333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15358BC8" w14:textId="03910A78" w:rsidR="00A85161" w:rsidRDefault="006125C1">
            <w:pPr>
              <w:pStyle w:val="paddedline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May </w:t>
            </w:r>
            <w:r w:rsidR="003B4333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201</w:t>
            </w:r>
            <w:r w:rsidR="005E55C5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3</w:t>
            </w:r>
            <w:r w:rsidR="003B4333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–</w:t>
            </w:r>
            <w:r w:rsidR="003B4333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May </w:t>
            </w:r>
            <w:r w:rsidR="003B4333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201</w:t>
            </w:r>
            <w:r w:rsidR="005E55C5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4</w:t>
            </w:r>
          </w:p>
          <w:p w14:paraId="594216E2" w14:textId="63E825F4" w:rsidR="005A5291" w:rsidRPr="005A5291" w:rsidRDefault="005A5291" w:rsidP="005A5291">
            <w:pPr>
              <w:pStyle w:val="divdocumentulli"/>
              <w:numPr>
                <w:ilvl w:val="0"/>
                <w:numId w:val="4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</w:pPr>
            <w:r w:rsidRPr="005A5291">
              <w:rPr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 xml:space="preserve">Maintain organization for tens of thousands of </w:t>
            </w:r>
            <w:r w:rsidR="000821D5">
              <w:rPr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publications</w:t>
            </w:r>
            <w:r w:rsidRPr="005A5291">
              <w:rPr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 xml:space="preserve"> across multiple library locations</w:t>
            </w:r>
          </w:p>
          <w:p w14:paraId="6231D172" w14:textId="34987EB8" w:rsidR="005E55C5" w:rsidRPr="000821D5" w:rsidRDefault="005E55C5" w:rsidP="005E55C5">
            <w:pPr>
              <w:pStyle w:val="divdocumentulli"/>
              <w:numPr>
                <w:ilvl w:val="0"/>
                <w:numId w:val="4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Work closely with professors </w:t>
            </w:r>
            <w:r w:rsidRPr="0052692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and lawyers to ensure they have needed information pertaining to their work</w:t>
            </w:r>
          </w:p>
          <w:p w14:paraId="2C3CE95E" w14:textId="53A122A2" w:rsidR="005E55C5" w:rsidRPr="005E55C5" w:rsidRDefault="005E55C5" w:rsidP="005E55C5">
            <w:pPr>
              <w:pStyle w:val="divdocumentulli"/>
              <w:numPr>
                <w:ilvl w:val="0"/>
                <w:numId w:val="4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Update all reference materials </w:t>
            </w:r>
            <w:r w:rsidR="000821D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across collections on a regular basis</w:t>
            </w:r>
          </w:p>
          <w:p w14:paraId="4F3A1F0B" w14:textId="3D9354F7" w:rsidR="00A85161" w:rsidRPr="005E55C5" w:rsidRDefault="005E55C5" w:rsidP="005E55C5">
            <w:pPr>
              <w:pStyle w:val="divdocumentulli"/>
              <w:numPr>
                <w:ilvl w:val="0"/>
                <w:numId w:val="4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bookmarkStart w:id="0" w:name="_Hlk44867935"/>
            <w:r w:rsidRPr="005E55C5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Ensure all library materials in the building are clean, neat, and </w:t>
            </w:r>
            <w:r w:rsidR="00321A92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easily found</w:t>
            </w:r>
            <w:bookmarkEnd w:id="0"/>
          </w:p>
        </w:tc>
        <w:tc>
          <w:tcPr>
            <w:tcW w:w="9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03C5B726" w14:textId="77777777" w:rsidR="00A85161" w:rsidRDefault="00A85161">
            <w:pPr>
              <w:pStyle w:val="leftboxrightpaddingcellParagraph"/>
              <w:spacing w:line="300" w:lineRule="atLeast"/>
              <w:rPr>
                <w:rStyle w:val="leftboxright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270" w:type="dxa"/>
            <w:shd w:val="clear" w:color="auto" w:fill="F5F5F5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530FF197" w14:textId="77777777" w:rsidR="00A85161" w:rsidRDefault="00A85161">
            <w:pPr>
              <w:pStyle w:val="leftboxrightpaddingcellParagraph"/>
              <w:spacing w:line="300" w:lineRule="atLeast"/>
              <w:rPr>
                <w:rStyle w:val="leftboxright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4320" w:type="dxa"/>
            <w:shd w:val="clear" w:color="auto" w:fill="F5F5F5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2ABC806" w14:textId="01845030" w:rsidR="00BC30F6" w:rsidRPr="00BC30F6" w:rsidRDefault="00BC30F6" w:rsidP="00BC30F6">
            <w:pPr>
              <w:pStyle w:val="divaddress"/>
              <w:pBdr>
                <w:top w:val="none" w:sz="0" w:space="25" w:color="auto"/>
              </w:pBdr>
              <w:spacing w:after="120" w:line="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</w:rPr>
            </w:pPr>
            <w:r w:rsidRPr="00BC30F6"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z w:val="24"/>
                <w:szCs w:val="24"/>
                <w:shd w:val="clear" w:color="auto" w:fill="auto"/>
              </w:rPr>
              <w:t xml:space="preserve">Skilled </w:t>
            </w:r>
            <w:r w:rsidR="009E2487"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z w:val="24"/>
                <w:szCs w:val="24"/>
                <w:shd w:val="clear" w:color="auto" w:fill="auto"/>
              </w:rPr>
              <w:t>in</w:t>
            </w:r>
            <w:r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z w:val="24"/>
                <w:szCs w:val="24"/>
                <w:shd w:val="clear" w:color="auto" w:fill="auto"/>
              </w:rPr>
              <w:t>:</w:t>
            </w:r>
          </w:p>
          <w:p w14:paraId="45FB49B4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Project Management</w:t>
            </w:r>
          </w:p>
          <w:p w14:paraId="54475216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Translation Management</w:t>
            </w:r>
          </w:p>
          <w:p w14:paraId="4F24EBB6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Participative Leadership</w:t>
            </w:r>
          </w:p>
          <w:p w14:paraId="5673772A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Transformational Leadership</w:t>
            </w:r>
          </w:p>
          <w:p w14:paraId="26AF5C21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Presentations</w:t>
            </w:r>
          </w:p>
          <w:p w14:paraId="306E179C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Quality Assurance</w:t>
            </w:r>
          </w:p>
          <w:p w14:paraId="0A8C894D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Validation</w:t>
            </w:r>
          </w:p>
          <w:p w14:paraId="25B3FDF5" w14:textId="2701B43B" w:rsidR="00A85161" w:rsidRPr="00A40A7F" w:rsidRDefault="00321A92" w:rsidP="00A40A7F">
            <w:pPr>
              <w:pStyle w:val="divdocumentulli"/>
              <w:numPr>
                <w:ilvl w:val="0"/>
                <w:numId w:val="7"/>
              </w:numPr>
              <w:spacing w:after="240" w:line="300" w:lineRule="atLeast"/>
              <w:ind w:left="446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PQ and OQ Testing</w:t>
            </w:r>
            <w:r w:rsidRPr="00A40A7F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3B4333" w:rsidRPr="00A40A7F">
              <w:rPr>
                <w:rStyle w:val="span"/>
                <w:rFonts w:ascii="Palatino Linotype" w:eastAsia="Palatino Linotype" w:hAnsi="Palatino Linotype" w:cs="Palatino Linotype"/>
                <w:vanish/>
                <w:color w:val="4A4A4A"/>
                <w:sz w:val="20"/>
                <w:szCs w:val="20"/>
              </w:rPr>
              <w:t>27713, Durham, NC</w:t>
            </w:r>
            <w:r w:rsidR="003B4333" w:rsidRPr="00A40A7F">
              <w:rPr>
                <w:rStyle w:val="documentzipprefix"/>
                <w:rFonts w:ascii="Palatino Linotype" w:eastAsia="Palatino Linotype" w:hAnsi="Palatino Linotype" w:cs="Palatino Linotype"/>
                <w:color w:val="4A4A4A"/>
              </w:rPr>
              <w:t xml:space="preserve"> </w:t>
            </w:r>
            <w:r w:rsidR="005276F6">
              <w:rPr>
                <w:rStyle w:val="documentzipprefix"/>
                <w:rFonts w:ascii="Palatino Linotype" w:eastAsia="Palatino Linotype" w:hAnsi="Palatino Linotype" w:cs="Palatino Linotype"/>
                <w:vanish w:val="0"/>
                <w:color w:val="4A4A4A"/>
              </w:rPr>
              <w:br/>
            </w:r>
          </w:p>
          <w:p w14:paraId="05225A27" w14:textId="16AFA9DB" w:rsidR="00A85161" w:rsidRDefault="000821D5" w:rsidP="00BC30F6">
            <w:pPr>
              <w:pStyle w:val="divdocumentdivsectiontitle"/>
              <w:pBdr>
                <w:top w:val="single" w:sz="8" w:space="15" w:color="C4C4C4"/>
              </w:pBdr>
              <w:spacing w:after="120" w:line="0" w:lineRule="atLeast"/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</w:pPr>
            <w:r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  <w:t>Strengths</w:t>
            </w:r>
            <w:r w:rsidR="003E0809"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  <w:t>:</w:t>
            </w:r>
          </w:p>
          <w:p w14:paraId="357E6DB3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High attentiveness to details</w:t>
            </w:r>
          </w:p>
          <w:p w14:paraId="4E434EA2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Tenacious communication</w:t>
            </w:r>
          </w:p>
          <w:p w14:paraId="072C7831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Methodical organization</w:t>
            </w:r>
          </w:p>
          <w:p w14:paraId="500BB363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Meticulousness in all tasks</w:t>
            </w:r>
          </w:p>
          <w:p w14:paraId="6BEDB0A8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Creative problem solving</w:t>
            </w:r>
          </w:p>
          <w:p w14:paraId="189F191D" w14:textId="459B091F" w:rsidR="00321A92" w:rsidRPr="00321A92" w:rsidRDefault="000821D5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High efficacy in training and mentoring </w:t>
            </w:r>
          </w:p>
          <w:p w14:paraId="4E721B62" w14:textId="076BFC66" w:rsidR="00A85161" w:rsidRPr="009E2487" w:rsidRDefault="000821D5" w:rsidP="00321A92">
            <w:pPr>
              <w:pStyle w:val="divdocumentulli"/>
              <w:numPr>
                <w:ilvl w:val="0"/>
                <w:numId w:val="7"/>
              </w:numPr>
              <w:spacing w:after="240" w:line="300" w:lineRule="atLeast"/>
              <w:ind w:left="443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Experience in clinical trials</w:t>
            </w:r>
            <w:r w:rsidR="005276F6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br/>
            </w:r>
          </w:p>
          <w:p w14:paraId="353AC445" w14:textId="0AFE426E" w:rsidR="00BC30F6" w:rsidRDefault="00BC30F6" w:rsidP="00BC30F6">
            <w:pPr>
              <w:pStyle w:val="divdocumentdivsectiontitle"/>
              <w:pBdr>
                <w:top w:val="single" w:sz="8" w:space="15" w:color="C4C4C4"/>
              </w:pBdr>
              <w:spacing w:after="120" w:line="0" w:lineRule="atLeast"/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</w:pPr>
            <w:r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  <w:t>Technologies:</w:t>
            </w:r>
          </w:p>
          <w:p w14:paraId="5FBC588A" w14:textId="1AC7B8DD" w:rsidR="005276F6" w:rsidRDefault="005276F6" w:rsidP="000821D5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Visual Studio Code</w:t>
            </w:r>
          </w:p>
          <w:p w14:paraId="7B0BA543" w14:textId="4BFE448D" w:rsidR="005276F6" w:rsidRDefault="005276F6" w:rsidP="000821D5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HTML</w:t>
            </w:r>
          </w:p>
          <w:p w14:paraId="7498B1C2" w14:textId="1399590A" w:rsidR="005276F6" w:rsidRDefault="005276F6" w:rsidP="000821D5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JavaScript</w:t>
            </w:r>
          </w:p>
          <w:p w14:paraId="7CF98D0D" w14:textId="6B0E8498" w:rsidR="005276F6" w:rsidRDefault="005276F6" w:rsidP="000821D5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jQuery</w:t>
            </w:r>
          </w:p>
          <w:p w14:paraId="59AB5E31" w14:textId="77777777" w:rsidR="005276F6" w:rsidRPr="00321A92" w:rsidRDefault="005276F6" w:rsidP="005276F6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Microsoft Visual Studios </w:t>
            </w:r>
          </w:p>
          <w:p w14:paraId="6A026FBF" w14:textId="77777777" w:rsidR="005276F6" w:rsidRPr="00321A92" w:rsidRDefault="005276F6" w:rsidP="005276F6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Confluence</w:t>
            </w:r>
          </w:p>
          <w:p w14:paraId="7A85DB35" w14:textId="77777777" w:rsidR="005276F6" w:rsidRPr="00321A92" w:rsidRDefault="005276F6" w:rsidP="005276F6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Jira</w:t>
            </w:r>
          </w:p>
          <w:p w14:paraId="3D287C8E" w14:textId="7C3784E0" w:rsidR="005276F6" w:rsidRDefault="005276F6" w:rsidP="005276F6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Trello</w:t>
            </w:r>
          </w:p>
          <w:p w14:paraId="731C600E" w14:textId="0E21A1CC" w:rsidR="000821D5" w:rsidRPr="00321A92" w:rsidRDefault="000821D5" w:rsidP="000821D5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eCOA Technology</w:t>
            </w:r>
          </w:p>
          <w:p w14:paraId="0260C537" w14:textId="48CE4A1C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MS Project</w:t>
            </w:r>
            <w:r w:rsidR="000821D5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 MS Office</w:t>
            </w:r>
          </w:p>
          <w:p w14:paraId="3EDF3895" w14:textId="6D833913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SDL Trados</w:t>
            </w:r>
            <w:r w:rsidR="005276F6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br/>
            </w:r>
            <w:r w:rsidR="005276F6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br/>
            </w:r>
            <w:r w:rsidR="005276F6" w:rsidRPr="005276F6">
              <w:rPr>
                <w:rStyle w:val="singlecolumnspanpaddedlinenth-child1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…cont</w:t>
            </w:r>
            <w:r w:rsidR="005276F6">
              <w:rPr>
                <w:rStyle w:val="singlecolumnspanpaddedlinenth-child1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inued…</w:t>
            </w:r>
          </w:p>
          <w:p w14:paraId="57D66253" w14:textId="7DF98F7B" w:rsidR="00BC30F6" w:rsidRPr="000821D5" w:rsidRDefault="00BC30F6" w:rsidP="005276F6">
            <w:pPr>
              <w:pStyle w:val="divdocumentulli"/>
              <w:spacing w:after="240"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</w:p>
          <w:p w14:paraId="5686F5F9" w14:textId="260840E4" w:rsidR="00BC30F6" w:rsidRDefault="00321A92" w:rsidP="00BC30F6">
            <w:pPr>
              <w:pStyle w:val="divdocumentdivsectiontitle"/>
              <w:pBdr>
                <w:top w:val="single" w:sz="8" w:space="15" w:color="C4C4C4"/>
              </w:pBdr>
              <w:spacing w:after="120" w:line="0" w:lineRule="atLeast"/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</w:pPr>
            <w:r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  <w:lastRenderedPageBreak/>
              <w:t>Training/</w:t>
            </w:r>
            <w:r w:rsidR="00BC30F6"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  <w:t>Methodologies:</w:t>
            </w:r>
          </w:p>
          <w:p w14:paraId="3306F50E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PMP Candidate</w:t>
            </w:r>
          </w:p>
          <w:p w14:paraId="7D6FE4A4" w14:textId="2D34DAA3" w:rsidR="00321A92" w:rsidRPr="000821D5" w:rsidRDefault="00321A92" w:rsidP="000821D5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Agile Methodologies</w:t>
            </w:r>
            <w:r w:rsidR="000821D5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: Scrum, Kanban</w:t>
            </w:r>
          </w:p>
          <w:p w14:paraId="48A36DA0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ISO Certifications</w:t>
            </w:r>
          </w:p>
          <w:p w14:paraId="40B16B51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SOP Proficiency</w:t>
            </w:r>
          </w:p>
          <w:p w14:paraId="716ED43F" w14:textId="77777777" w:rsidR="00321A92" w:rsidRPr="00321A92" w:rsidRDefault="00321A92" w:rsidP="00321A92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443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21 CFR Part 11</w:t>
            </w:r>
          </w:p>
          <w:p w14:paraId="05A3E6A6" w14:textId="43D15C37" w:rsidR="00BC30F6" w:rsidRPr="009340D4" w:rsidRDefault="00321A92" w:rsidP="00321A92">
            <w:pPr>
              <w:pStyle w:val="divdocumentulli"/>
              <w:numPr>
                <w:ilvl w:val="0"/>
                <w:numId w:val="7"/>
              </w:numPr>
              <w:spacing w:after="240" w:line="300" w:lineRule="atLeast"/>
              <w:ind w:left="443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 w:rsidRPr="00321A92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GCP</w:t>
            </w:r>
          </w:p>
          <w:p w14:paraId="0A91500D" w14:textId="77777777" w:rsidR="00A85161" w:rsidRDefault="003B4333" w:rsidP="003E0809">
            <w:pPr>
              <w:pStyle w:val="divdocumentdivsectiontitle"/>
              <w:pBdr>
                <w:top w:val="single" w:sz="8" w:space="15" w:color="C4C4C4"/>
              </w:pBdr>
              <w:spacing w:after="120"/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</w:pPr>
            <w:r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  <w:t>Education</w:t>
            </w:r>
          </w:p>
          <w:p w14:paraId="17DDEEB8" w14:textId="548AAD2E" w:rsidR="00A3670A" w:rsidRDefault="00A3670A">
            <w:pPr>
              <w:pStyle w:val="paddedline"/>
              <w:spacing w:line="300" w:lineRule="atLeast"/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Full-Stack Web-Dev Coding Bootcamp</w:t>
            </w:r>
          </w:p>
          <w:p w14:paraId="6722AB54" w14:textId="0634A900" w:rsidR="00A3670A" w:rsidRDefault="00A3670A">
            <w:pPr>
              <w:pStyle w:val="paddedline"/>
              <w:spacing w:line="300" w:lineRule="atLeast"/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To be completed: </w:t>
            </w:r>
            <w:r w:rsidRPr="00A3670A">
              <w:rPr>
                <w:rStyle w:val="txtBold"/>
                <w:rFonts w:ascii="Palatino Linotype" w:eastAsia="Palatino Linotype" w:hAnsi="Palatino Linotype" w:cs="Palatino Linotype"/>
                <w:b w:val="0"/>
                <w:bCs w:val="0"/>
                <w:color w:val="4A4A4A"/>
                <w:sz w:val="20"/>
                <w:szCs w:val="20"/>
              </w:rPr>
              <w:t>2020</w:t>
            </w:r>
          </w:p>
          <w:p w14:paraId="1F80F482" w14:textId="77777777" w:rsidR="00A3670A" w:rsidRDefault="00A3670A">
            <w:pPr>
              <w:pStyle w:val="paddedline"/>
              <w:spacing w:line="300" w:lineRule="atLeast"/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03B8C736" w14:textId="0DB9235A" w:rsidR="00A85161" w:rsidRDefault="003B4333">
            <w:pPr>
              <w:pStyle w:val="paddedline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University of North Carolina at Chapel Hill</w:t>
            </w:r>
          </w:p>
          <w:p w14:paraId="57DC2719" w14:textId="71A72619" w:rsidR="00A85161" w:rsidRPr="003E0809" w:rsidRDefault="003B4333" w:rsidP="003E0809">
            <w:pPr>
              <w:pStyle w:val="paddedline"/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Bachelor of Science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: Psychology</w:t>
            </w: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 xml:space="preserve"> </w:t>
            </w:r>
          </w:p>
        </w:tc>
        <w:tc>
          <w:tcPr>
            <w:tcW w:w="90" w:type="dxa"/>
            <w:shd w:val="clear" w:color="auto" w:fill="F5F5F5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33D4C0A0" w14:textId="77777777" w:rsidR="00A85161" w:rsidRDefault="00A85161">
            <w:pPr>
              <w:pStyle w:val="rightboxpaddingcellParagraph"/>
              <w:shd w:val="clear" w:color="auto" w:fill="auto"/>
              <w:spacing w:line="300" w:lineRule="atLeast"/>
              <w:rPr>
                <w:rStyle w:val="rightbox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</w:p>
        </w:tc>
      </w:tr>
    </w:tbl>
    <w:p w14:paraId="164B9A67" w14:textId="77777777" w:rsidR="00A85161" w:rsidRDefault="003B4333">
      <w:pPr>
        <w:pStyle w:val="div"/>
        <w:spacing w:line="2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color w:val="FFFFFF"/>
          <w:sz w:val="2"/>
        </w:rPr>
        <w:t>.</w:t>
      </w:r>
    </w:p>
    <w:sectPr w:rsidR="00A85161">
      <w:pgSz w:w="12240" w:h="15840"/>
      <w:pgMar w:top="360" w:right="360" w:bottom="36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EF629188-D992-48FB-849C-5B2D2B5A4F59}"/>
    <w:embedBold r:id="rId2" w:fontKey="{B64F0BE2-FEA9-4158-80A1-4BD710F287B1}"/>
    <w:embedItalic r:id="rId3" w:fontKey="{F6DE4B34-9B33-4FFC-9A7A-7479F7F713CC}"/>
  </w:font>
  <w:font w:name="Georgia, serif">
    <w:altName w:val="Georgia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0FEAF4E-B40F-4E05-BB4C-56E92B9D4C2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8E0C995-E38F-4A72-A57B-01561CDA12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F1107C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A78B8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F4E6D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B6A5EF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6A78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760B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F4070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15289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472AA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2318C5E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F60BC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13AFF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E6C6A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95873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E68FB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649A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1DC60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416C2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A8685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3D2B4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33A5A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93E33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0C839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B1C03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CC0F8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7F2A2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E6B7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F5EA90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8888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8341E5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8C12F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DBA87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FC75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C9871B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6B8F2E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C309E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FF7E0C1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152371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23C43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F3644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118CB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0CED6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086FC0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A28634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8D2138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68073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ADED1D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F4C4D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8781D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B940E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63C14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0E457E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B68AD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4789BA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82EACDB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81425E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D880BA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870C8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DF41EB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74EBC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BB8DF3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0019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232A7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8F96066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958D0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C0CC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FDE045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CA58C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5B254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D0251C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E67F7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3A696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3ACE2389"/>
    <w:multiLevelType w:val="hybridMultilevel"/>
    <w:tmpl w:val="FF4A4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5161"/>
    <w:rsid w:val="000821D5"/>
    <w:rsid w:val="000A0469"/>
    <w:rsid w:val="00321A92"/>
    <w:rsid w:val="003B4333"/>
    <w:rsid w:val="003D6F28"/>
    <w:rsid w:val="003E0809"/>
    <w:rsid w:val="00526925"/>
    <w:rsid w:val="005276F6"/>
    <w:rsid w:val="005A5291"/>
    <w:rsid w:val="005E55C5"/>
    <w:rsid w:val="006125C1"/>
    <w:rsid w:val="00811847"/>
    <w:rsid w:val="009340D4"/>
    <w:rsid w:val="009E2487"/>
    <w:rsid w:val="009E435D"/>
    <w:rsid w:val="00A3670A"/>
    <w:rsid w:val="00A40A7F"/>
    <w:rsid w:val="00A85161"/>
    <w:rsid w:val="00BC30F6"/>
    <w:rsid w:val="00C2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FB6BA"/>
  <w15:docId w15:val="{2150C4BB-377A-4890-B834-A200C86FF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00" w:lineRule="atLeast"/>
    </w:pPr>
  </w:style>
  <w:style w:type="paragraph" w:customStyle="1" w:styleId="div">
    <w:name w:val="div"/>
    <w:basedOn w:val="Normal"/>
  </w:style>
  <w:style w:type="paragraph" w:customStyle="1" w:styleId="divdocumentdivfirstsection">
    <w:name w:val="div_document_div_firstsection"/>
    <w:basedOn w:val="Normal"/>
  </w:style>
  <w:style w:type="character" w:customStyle="1" w:styleId="divdocumentdivPARAGRAPHNAME">
    <w:name w:val="div_document_div_PARAGRAPH_NAME"/>
    <w:basedOn w:val="DefaultParagraphFont"/>
    <w:rPr>
      <w:color w:val="FFFFFF"/>
      <w:bdr w:val="none" w:sz="0" w:space="0" w:color="auto"/>
      <w:shd w:val="clear" w:color="auto" w:fill="3C5769"/>
    </w:rPr>
  </w:style>
  <w:style w:type="paragraph" w:customStyle="1" w:styleId="divname">
    <w:name w:val="div_name"/>
    <w:basedOn w:val="div"/>
    <w:pPr>
      <w:spacing w:line="720" w:lineRule="atLeast"/>
    </w:pPr>
    <w:rPr>
      <w:sz w:val="52"/>
      <w:szCs w:val="52"/>
    </w:rPr>
  </w:style>
  <w:style w:type="paragraph" w:customStyle="1" w:styleId="monogram">
    <w:name w:val="monogram"/>
    <w:basedOn w:val="Normal"/>
    <w:pPr>
      <w:pBdr>
        <w:top w:val="none" w:sz="0" w:space="20" w:color="auto"/>
      </w:pBdr>
      <w:jc w:val="center"/>
    </w:pPr>
    <w:rPr>
      <w:rFonts w:ascii="Palatino Linotype" w:eastAsia="Palatino Linotype" w:hAnsi="Palatino Linotype" w:cs="Palatino Linotype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nametable">
    <w:name w:val="nametable"/>
    <w:basedOn w:val="TableNormal"/>
    <w:tblPr/>
  </w:style>
  <w:style w:type="character" w:customStyle="1" w:styleId="leftboxleftpaddingcell">
    <w:name w:val="leftboxleftpaddingcell"/>
    <w:basedOn w:val="DefaultParagraphFont"/>
  </w:style>
  <w:style w:type="paragraph" w:customStyle="1" w:styleId="leftboxleftpaddingcellParagraph">
    <w:name w:val="leftboxleftpaddingcell Paragraph"/>
    <w:basedOn w:val="Normal"/>
  </w:style>
  <w:style w:type="character" w:customStyle="1" w:styleId="left-box">
    <w:name w:val="left-box"/>
    <w:basedOn w:val="DefaultParagraphFont"/>
  </w:style>
  <w:style w:type="paragraph" w:customStyle="1" w:styleId="divdocumentsection">
    <w:name w:val="div_document_section"/>
    <w:basedOn w:val="Normal"/>
    <w:pPr>
      <w:pBdr>
        <w:top w:val="none" w:sz="0" w:space="25" w:color="auto"/>
      </w:pBdr>
    </w:pPr>
  </w:style>
  <w:style w:type="paragraph" w:customStyle="1" w:styleId="divdocumentleft-boxheading">
    <w:name w:val="div_document_left-box_heading"/>
    <w:basedOn w:val="Normal"/>
    <w:pPr>
      <w:pBdr>
        <w:top w:val="single" w:sz="8" w:space="0" w:color="C4C4C4"/>
      </w:pBdr>
    </w:pPr>
  </w:style>
  <w:style w:type="paragraph" w:customStyle="1" w:styleId="divdocumentdivsectiontitle">
    <w:name w:val="div_document_div_sectiontitle"/>
    <w:basedOn w:val="Normal"/>
    <w:pPr>
      <w:spacing w:line="340" w:lineRule="atLeast"/>
    </w:pPr>
  </w:style>
  <w:style w:type="paragraph" w:customStyle="1" w:styleId="divdocumentdivparagraph">
    <w:name w:val="div_document_div_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font">
    <w:name w:val="font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txtBold">
    <w:name w:val="txtBold"/>
    <w:basedOn w:val="DefaultParagraphFont"/>
    <w:rPr>
      <w:b/>
      <w:bCs/>
    </w:rPr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paragraph" w:customStyle="1" w:styleId="paddedline">
    <w:name w:val="paddedline"/>
    <w:basedOn w:val="Normal"/>
  </w:style>
  <w:style w:type="character" w:customStyle="1" w:styleId="leftboxrightpaddingcell">
    <w:name w:val="leftboxrightpaddingcell"/>
    <w:basedOn w:val="DefaultParagraphFont"/>
  </w:style>
  <w:style w:type="paragraph" w:customStyle="1" w:styleId="leftboxrightpaddingcellParagraph">
    <w:name w:val="leftboxrightpaddingcell Paragraph"/>
    <w:basedOn w:val="Normal"/>
  </w:style>
  <w:style w:type="character" w:customStyle="1" w:styleId="rightboxpaddingcell">
    <w:name w:val="rightboxpaddingcell"/>
    <w:basedOn w:val="DefaultParagraphFont"/>
    <w:rPr>
      <w:shd w:val="clear" w:color="auto" w:fill="F5F5F5"/>
    </w:rPr>
  </w:style>
  <w:style w:type="character" w:customStyle="1" w:styleId="right-box">
    <w:name w:val="right-box"/>
    <w:basedOn w:val="DefaultParagraphFont"/>
    <w:rPr>
      <w:shd w:val="clear" w:color="auto" w:fill="F5F5F5"/>
    </w:rPr>
  </w:style>
  <w:style w:type="paragraph" w:customStyle="1" w:styleId="divaddress">
    <w:name w:val="div_address"/>
    <w:basedOn w:val="div"/>
    <w:pPr>
      <w:spacing w:line="300" w:lineRule="atLeast"/>
    </w:pPr>
    <w:rPr>
      <w:sz w:val="20"/>
      <w:szCs w:val="20"/>
    </w:rPr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paragraph" w:customStyle="1" w:styleId="divdocumentright-boxheading">
    <w:name w:val="div_document_right-box_heading"/>
    <w:basedOn w:val="Normal"/>
    <w:pPr>
      <w:pBdr>
        <w:top w:val="single" w:sz="8" w:space="0" w:color="C4C4C4"/>
      </w:pBdr>
    </w:pPr>
  </w:style>
  <w:style w:type="paragraph" w:customStyle="1" w:styleId="rightboxpaddingcellParagraph">
    <w:name w:val="rightboxpaddingcell Paragraph"/>
    <w:basedOn w:val="Normal"/>
    <w:pPr>
      <w:shd w:val="clear" w:color="auto" w:fill="F5F5F5"/>
    </w:pPr>
    <w:rPr>
      <w:shd w:val="clear" w:color="auto" w:fill="F5F5F5"/>
    </w:rPr>
  </w:style>
  <w:style w:type="table" w:customStyle="1" w:styleId="divdocumentparentContainer">
    <w:name w:val="div_document_parentContainer"/>
    <w:basedOn w:val="TableNormal"/>
    <w:tblPr/>
  </w:style>
  <w:style w:type="character" w:styleId="Hyperlink">
    <w:name w:val="Hyperlink"/>
    <w:basedOn w:val="DefaultParagraphFont"/>
    <w:uiPriority w:val="99"/>
    <w:unhideWhenUsed/>
    <w:rsid w:val="008118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84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12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BC6F36-E604-40C2-9A4D-284A3D33F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MarenHamby</vt:lpstr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MarenHamby</dc:title>
  <cp:lastModifiedBy>Maren Hamby</cp:lastModifiedBy>
  <cp:revision>14</cp:revision>
  <dcterms:created xsi:type="dcterms:W3CDTF">2020-06-21T19:42:00Z</dcterms:created>
  <dcterms:modified xsi:type="dcterms:W3CDTF">2020-11-20T22:52:00Z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+DwAAB+LCAAAAAAABAAVmrVi60oURT9IhZiKV4iZWZ3IYmZ9/cttUiSOPRqd2Xst2zSC0yzPQyRNUigLkygp8AzMsxzCYwzNEoxjNfccx+wxGOfSe4qCnO14D2cn9OFPl6U1+VKFyAxCstZC0LQPyeKHOEOTcjWk/IHJdNKfPMg98GseCtHqsCVBggCEj6HB5XlINkh5Wdq9wpn0VsZ1Eg0ialDdYnp/b9yCtYlXHWEZUvOIM1n0ZzgPTDEt20n</vt:lpwstr>
  </property>
  <property fmtid="{D5CDD505-2E9C-101B-9397-08002B2CF9AE}" pid="3" name="x1ye=1">
    <vt:lpwstr>U0pXBfgFX01MMFJBDkwti4KqdFfRZT1VeeED0YzmcCH9Yn4oloERv2XJowsrrN7YvllifrIdsn0mNXKP7QR7CNMAaGx6q38Z9xTo7SGywCTJMUcfCtG1yhgtdg1oBrSXYgnVWY0VA34V6IT0ngFYtkIY+5ZV8LpANA6e2DKDEhKgd9Ftxu6kB/eCP2mQNaOAyymVAGtwbOzDIwXc4ObEhpOvB3HoqVCMkGd0twOtYYDwVgfay+VkP2kVahpxDV4</vt:lpwstr>
  </property>
  <property fmtid="{D5CDD505-2E9C-101B-9397-08002B2CF9AE}" pid="4" name="x1ye=10">
    <vt:lpwstr>XW1lPNWR+2UxzWM3REjE8nV/0QojFjBT4cHIyKQs7HmjI7cAzT96foFVNB3XrEZ30c3eIvn5/mKS5/Vn9lF5oY5VBDsqRklGuJ4MtolU/yz19wOh6YZaUjBMQCXRcV3IVKnZYzFVaNziQrxI/XsA9pwlIqkuszl+tjygq8pJsYKnPCI2uNo8ZVwMlSFvt6i/YlJLwnLPj7Oy6BhD8qa3Vd6oMPGgwlyTBXZ75iWoy6vmeM6sPVdq02p+4KDblm0</vt:lpwstr>
  </property>
  <property fmtid="{D5CDD505-2E9C-101B-9397-08002B2CF9AE}" pid="5" name="x1ye=11">
    <vt:lpwstr>ctrBazmSA5mvWP3xVJG+d2qxlQ9uQyq4LN7rz9cpG0kWWeP4hryGibMSlPyNvMUyTQmo/vUYRYx2A/paQmopsCUhnRaBbwFfd0Wlo2U//YliYRd/7C/k1/tOPjDyMLvYH9i4DedlzCdE8YQg5i6Dfwvy3CUf08x94yNZuRhNNmplCGFXKLNCjJqVksYqKj3yFVZ8+PEsnPVstfFULQHZGbRYwW6nDyfHtYmiSN/BVYeLOPZv61AjL1yVU86FKFf</vt:lpwstr>
  </property>
  <property fmtid="{D5CDD505-2E9C-101B-9397-08002B2CF9AE}" pid="6" name="x1ye=12">
    <vt:lpwstr>+pV7huY4CkPI9e7AWgIZTWmX9So1Xyku0qg1/IWZ0yKH5XaPuRmbimMh9sfgfilWUwpOF4HxO+NeuqzJWKqXbPXTggP3taJG6GdlBUfyoQ5qUjsoheACg5gWsla0acXBPzmmhFt4r3fyiji311n6O7hH4825Rnqn4B5lDDnSyMb4Y8UujhX+QuYFnpvs2iymssLyu9d20YEQCuMq7kmIP3sSQcLSPbwt48amZfzhgPekc7MhRyyhtcucKdoBCTP</vt:lpwstr>
  </property>
  <property fmtid="{D5CDD505-2E9C-101B-9397-08002B2CF9AE}" pid="7" name="x1ye=13">
    <vt:lpwstr>M4e9LNMg3IQW5+Ezv0/FFM0vyG6ABVkMd1+k47xXEGnDbTsPNuCjQSw3I46C8riaaDxbUciB03ORSIEgw5o/iQQsF5rPHXTd10jf9K3PVQhvhL6tefjzpjPPnZcUtBkhibeeS98zE8tsYjMqYBG4IdGL6C8JciR6IdUBvWT2VEb3kwLN09OlhGBexTjAra5wdtXtchsl+tnXpoe3byrj99RbjoPArP4O24QPoSBGmk3usc1DLv4Z+RNXtdA56W5</vt:lpwstr>
  </property>
  <property fmtid="{D5CDD505-2E9C-101B-9397-08002B2CF9AE}" pid="8" name="x1ye=14">
    <vt:lpwstr>AVHkoNAKpn1Epq4XoE7kWJTFQN1uwn7bEY2isj/7E2SUOtJELo0qJhkBUzKvx2D6RWCk9+QRTAf2upUWZEuT7PVO7oDyunjl4Ie7i2FMjvcsisshlpkJz01/C+YU5e3kWFftsijGL0kRVZLF4NlAz8ubpj/eAGBoDrPZ1J2f+A+3GvkrlE6+B73mX+QH6HtoVmz/onUA0ERgV5OlhzsrejButy72gSr+n6nKAx0gmn7nO4I3AdN0cYUhjnsWZJL</vt:lpwstr>
  </property>
  <property fmtid="{D5CDD505-2E9C-101B-9397-08002B2CF9AE}" pid="9" name="x1ye=15">
    <vt:lpwstr>XT50ETVZ2cIxT+u11G7seyN7G16HiL0BmZN+VAg7TmCBSt8srbox7Cxdoms8iij3F7Gex/8+G5D4Tjv3U2AnqAJIa5Qh4GyEH46vyYW8nedgHiahAYwLCA0KxFHRW2vMozABa/ys56qQZEqJ4g0MCWIzGARN96YrEswXtu0PI50/MavunlbaQt0rv+EPLMBrFJ/XRHNKcxpKbFLUCt+7pT1nNw7kwGYOkxLn2g3s17qdRf775vAYAxvfj9dhXJ1</vt:lpwstr>
  </property>
  <property fmtid="{D5CDD505-2E9C-101B-9397-08002B2CF9AE}" pid="10" name="x1ye=16">
    <vt:lpwstr>Q6liCJwLGoH4OwkAkNdR6JmeDQHr+EK2f1UGlqOyJDuAh3OyniPh/Q4FN26erLy1dXWV+LoZsuOcP5JIUpvLnUwKn/M5ceK5qc2Hqh1fgQLhmPtTkx+Rku+KdOUUteuQpBtRtzYTOqrXTquNAV8nIKJZwEE7tcO2Zn2YJBd9y2nN5SvSo3CeR6ObgGQWZ029h/lxwhA8FYVbbDhhPa0LknEDGxzs2NQswT1U7XPeBYJA+xbU+XYI6Ma4Rv64eGb</vt:lpwstr>
  </property>
  <property fmtid="{D5CDD505-2E9C-101B-9397-08002B2CF9AE}" pid="11" name="x1ye=17">
    <vt:lpwstr>wtDAQ41kXMXsaebuhHuiU0ynDtFmtn3CN1wcicIiNr/Fla1WdM3Qt+wMZSNvbx3qF8dFEfKTRb/BL/gqgKWG5bK27OnjFvUvxZwUMufkDmjjgpmpSYT0v2ZY7Zpvbhcsf4Ssyr92sJo+5qGAUU86f2jnSpENgQmFzWPUbWisDkBRXuWilb7TNGvUmzS/gyMS9ElB2Bt23ZtNdfzrcQSsoFfoAM8o3tbMXmZ/6WxkTlRTkSPY9FA3vkKjlpTnztS</vt:lpwstr>
  </property>
  <property fmtid="{D5CDD505-2E9C-101B-9397-08002B2CF9AE}" pid="12" name="x1ye=18">
    <vt:lpwstr>io0BfyNJiff1hbT8majddEL/TRz5kX61P0thoxVN2dXRNE60Rj0FafQ0T2JkpCE0UAgHn+OhNXNv3YimoqyA8ET2t0AzolGlDen1hBDNmUS50nIyx6fL/KYCWpbhTP2iKJ88tKyIqmCLBsUejA9zuRflvjSLF+tuCxi8b0s4R4DOTi4p0ihP+IszNGuex8W23+wk+UoLTGff+KALfMFjjSOlYeWQ40Lj3KERoKwf37IiOpFqI3AO1eY6/TSLjHI</vt:lpwstr>
  </property>
  <property fmtid="{D5CDD505-2E9C-101B-9397-08002B2CF9AE}" pid="13" name="x1ye=19">
    <vt:lpwstr>G9Qf0bAXVbEBHCwhPjc9niftpvA/FifJ0KJeeOcLFAEemeABXMiANyWYL4PnFw4/yYEaeRfnrvLCKK80CX5EFmZGBAHVoAlrOhjapxsp08JTOf2B4s/iGFawNkXrrzuSaZPE64Cr6AyeI1EPsw4PFY1GLbuOTI8TJtnvXJrF9P+mg4NYg/qS9yrMRhsv6jrvX54MlM3irppD1t6Um+NbxEzer4htrhZ3rqU8MGaR2GazYbE3p8wa4tr/mzAv6Zo</vt:lpwstr>
  </property>
  <property fmtid="{D5CDD505-2E9C-101B-9397-08002B2CF9AE}" pid="14" name="x1ye=2">
    <vt:lpwstr>/fS1Sqw08zCUllLywSUsDzW/nVVVc3Y/q72S1G2x4hIpB5YoO6LksySiz8wBhkA8p9H3esSKV71VOd5en3FAcf9cHvNqWj3BudUYkOmPyMwy1X8eRC2r/ygdiqs6xqR4EGkzRjHurReruymbM12TIeYVTTW7tuXfVOV1hLHFAfXRJBHZS+QFdwYaIslD2z26XaZ5VYp3ZaLaaBkvZxkZ4WMdGzxo4GyvnBbS/xb9aw+/upzhLrsHZQXyyzZBO9a</vt:lpwstr>
  </property>
  <property fmtid="{D5CDD505-2E9C-101B-9397-08002B2CF9AE}" pid="15" name="x1ye=20">
    <vt:lpwstr>SY5KxMjUex4tLwRSj35vZGewN+oUpTKfCbxh3NiGoKdx+xZofIxoGzAQ9ygreadWgsTpmSLtuuLSmK51HGF9S84OxRdyCQ/Mpp7tkBdPW9QdhEyRxqB6VTChYvKaMPOsbomNPJjoszGELTcaZ14Bx4FNbpAWWwQ1X2xYoNJaf3nr3TPvVJIwhxflSAvuCZ3zgJLqQEem+JPuumhepCdUwRAPsISaLuBlVqyU8B60sZkKw4w21ZMmGfwV05n7TAb</vt:lpwstr>
  </property>
  <property fmtid="{D5CDD505-2E9C-101B-9397-08002B2CF9AE}" pid="16" name="x1ye=21">
    <vt:lpwstr>u54mOacVU6tN+0lE4ZzpaAkNPpU+7ECBJ9I/SClSUNvVvQOT5IpK+hdfwcPBK6GTFZL508F/1GX/ONvDvWp8s83iL+VfLZBVzmMjiPu4Y5meizHEQrQBG2UBbPO2kWQoA4aP53/ln7L25htsxwn2gcB+Xv0GjBriV5uHaubKKEZw6FaKZbXB621Yjlq0rT6b67SpVQ3mQgJBupFtwWGzU4pfW/Syz8KHYW6guG1qBqNnal5fOaJUgGP7AYbCHdv</vt:lpwstr>
  </property>
  <property fmtid="{D5CDD505-2E9C-101B-9397-08002B2CF9AE}" pid="17" name="x1ye=22">
    <vt:lpwstr>gJv0I9mKKXYbnq7DX4W+IHjH32HFVMCHKEk60jS/dllgbPwqv7pjc/dPM9Cl2F+5R5THHFILWDnEA/TbTQnPE4EpWWKz0x/J1M7pjA6E/0xHV1fz7h54DcZhVdPcHCdiZWc/TJfn89ElEwe3P5I923GCH6zniqAoLMZ3U2aPbuZhmx7sTFs4mSuwS/W3/FHR8BsOty7BZ+4qbe1XcXcpbrvCwfxkpkvljh+wx56x7UPwT4KVMJlXY9FwAvxftfY</vt:lpwstr>
  </property>
  <property fmtid="{D5CDD505-2E9C-101B-9397-08002B2CF9AE}" pid="18" name="x1ye=23">
    <vt:lpwstr>sOhZIbENGRk4P+dD9ZH5ZIFP8VPXJ/Or/oSkuK7kSXn0aTEgqOSxSqPZ07r26R7hnwUr+m3yxVqlZrx9xI+osZjFk2XJynuqwus15Wu1/1yT5MJZ27JpqWl+rBMCObudi6xZ2s9OWzwAd674IdtoLdnDwARhA3mK3+3SEE3dgT+yMcb8/eaUhW04tahLx+6EISa6Y56dw7NMZUsDAKkqQRmYD6lmQzu28/5c8NA3JmK3v5WLXmgxuRvi/9TSxQ0</vt:lpwstr>
  </property>
  <property fmtid="{D5CDD505-2E9C-101B-9397-08002B2CF9AE}" pid="19" name="x1ye=24">
    <vt:lpwstr>/5xDiihCL35LpG9mMbaqt5yUuO25lceum+nu3aHOYHUpy2rvYRM0eeV/D6iLCRSydB0L8WLR25HmX/wUuUumRsCEZjLxKfdDrbrCv/Q67YhwXRy5Ub07hC3X7mP1CqYrKfxXViFs/Yh061Kv/Wjx9szlS751EgUCxDeOazTl4ChHZRjTluTHnp86+mvsDjltdmjHkSTkXvJ8UYalJa19TbLFneD+UllSjYSZivBFV/wVXJD/k+/egbXfwmNv0jx</vt:lpwstr>
  </property>
  <property fmtid="{D5CDD505-2E9C-101B-9397-08002B2CF9AE}" pid="20" name="x1ye=25">
    <vt:lpwstr>16mSlAjjtCYUtOn9lzLeICBnKDATgPsjetxN4UFhsWygv9yq3XMgzfuSfo+jiLstETKETHtdoy4WYXCB1Dm0l6hKYzY7bLwnOhzFHgGaQHpwJ+aZ1/CBpYvGYeA/uzqtAmbCNiluOquRR1HzsRYGUX10jhFK3qvz3X7TgNcI2voqUtEb3k0AI8Fy+mBegHYtB8FhlZ3Nlz8HR5moBywTYmKkRdFLfEQHOuU9g+JNCUnS9Kb4xMxZnugwLECi0cE</vt:lpwstr>
  </property>
  <property fmtid="{D5CDD505-2E9C-101B-9397-08002B2CF9AE}" pid="21" name="x1ye=26">
    <vt:lpwstr>DWhJ0mhwTkmb63hdlTE47TLN73C1dae07fgJWXs2emCcOcmn6Wg8mbuI5mi2N1ZZ7DI1E9QdVYYGBWirld969fxj/b7Dg3Ro+m28Dd2ymx4n+k3FfhG6xMy5d5AW4BJnvx4lz6r17WXdoIx+YnEIlbyScZgkFaNa/OeP+0egwNvnDVKNp5drGUjuyWP2H97gQyKuJ5Y/eeoEQgsFfNVoutIHBZrDNIYDYGOGTlrEHTxZd8y0/AAAGEzBiqo3q97</vt:lpwstr>
  </property>
  <property fmtid="{D5CDD505-2E9C-101B-9397-08002B2CF9AE}" pid="22" name="x1ye=27">
    <vt:lpwstr>ZZh2cjF9AogS/+yhaoMdEFK3H4c9Gf/XfuJYJj31ZjznaKUfvOZgN4J/WHV97Afi9NbAVhkEMk9KrQ0ZjBovoWWXyf278sezt35D0T/GPJ96/AXG7+JXRcVtP0JsUJqbwOpv17ftFJf8AtypRaPOwayuiVrvNLOtLXkjSIzXtZsEMmVYAjsL4KmLWAY92YjtN3e0YRhkUWl9GRma1qGZuMkQiylj7A8DuTSoxQaTFTuv1gSYxWbAkqtnTV9605z</vt:lpwstr>
  </property>
  <property fmtid="{D5CDD505-2E9C-101B-9397-08002B2CF9AE}" pid="23" name="x1ye=28">
    <vt:lpwstr>4qArtJmhgQVzzPCypkCLtD/smCAGrcq78iYL7k3oFixITZDsGUS6fdhlWtxFzSJoojkZuTJhEgMS+5SgkmyhFmim1a7I69MrvX/V3yApdyBQzm0NoufpUnpHebOA/YUn+YyEfL19MrYZLJUno5C0ydjsRpzFBPTnsfpRc+4PV8BZWUhTj0MLp/EZO0EP6pKI5jq1uiFIScH7rVBa5gRfWlFyrxjYrcnyFlmSJfbl7/wnNdbQD9PTqRAoYZcKil8</vt:lpwstr>
  </property>
  <property fmtid="{D5CDD505-2E9C-101B-9397-08002B2CF9AE}" pid="24" name="x1ye=29">
    <vt:lpwstr>vfJcWVgLIH/47CPZTgw/y6TuhHWILsZX8QeQY2HJUAxs2tJ2i01CGfrLCCye5aeSp6rkjYHCp9vi8Q9StlwdwLBKW3zuxG2BJo+wTz1e0RDaCXfBD5BduVDVSdAr5Kzgv3psnhTX+ymM2bogiTh08Jgvp2rJQEyDUr3vPRv7UCK+TfY+VVpcEESEwEdtJTwR2cjDA8c9fJF/7ndxnUn97P5CN6CqOVwosFXiuc9Sg34C6+ZJd7G7Bo0SG/Mdj+v</vt:lpwstr>
  </property>
  <property fmtid="{D5CDD505-2E9C-101B-9397-08002B2CF9AE}" pid="25" name="x1ye=3">
    <vt:lpwstr>zyjNNXQ6JGJbWSUibW3QzkEigbUSKEbWC5DlnnCXIs22yBUPZkL5fembNUCGfMbc1rOR0Z/uwNonljmfPkHcLMCqeQLn0zE3IOz72K1ldTshGYZVs47yOxhWK70dJ3heIgqwU7CwlNL3DxQkVIAXNSclRAI0LXB25cJBcw93TAGsckwESNC07IP8gONNwMI3P2BkyBf8cvCAHojIIlvZ77GjENIgB2uH0dS20ChlrzxgwggC7bIAqeqBuDQY4/o</vt:lpwstr>
  </property>
  <property fmtid="{D5CDD505-2E9C-101B-9397-08002B2CF9AE}" pid="26" name="x1ye=30">
    <vt:lpwstr>xolw0rfHJHzSwSvPPhTfX8rJ4AxDirYFGumQU6VDeM6L8p2Ap+mwXxTx2bdF1ALcxZf4aqdpyB7s7kLlHf1VBMyNksiRxXPHbV8qEOz8cme5dEd4AD3szZ37Nff4KTPF28pXjTZ3gninfoT5pOlQW77ajg2RuPzbFKOY5KnysLVN0Md5PKbB9H0oZmZYOz6NFqgragNITQ8aG3mmI0v0Dg63XptnHUxYjUzyyg3ov8xzCdjVLkdT9qU5RSbx6UP</vt:lpwstr>
  </property>
  <property fmtid="{D5CDD505-2E9C-101B-9397-08002B2CF9AE}" pid="27" name="x1ye=31">
    <vt:lpwstr>7T40d5/8seu9V7sHjWgr2Ik2MSXEG/Luraof47bECSaZ10KnOn3sz78AaMR//62HHLoZXBMBgYnlH7pgYxJGbk/DXJqybohYN5LvZzBD3Uycf/3ftJTDPDGHyiFamJ3IMzDsdAPEtlLp8Z2T78VhKplPPM8ruMjmVdPl/W/pyE+LGqFY4xtDizZwiV3bZALH9j4v1D+I+HvPdZzwiTh2Bmlmeq/zfYBwZBcaopi9XLCg9w6POANipU1d/IfEsnh</vt:lpwstr>
  </property>
  <property fmtid="{D5CDD505-2E9C-101B-9397-08002B2CF9AE}" pid="28" name="x1ye=32">
    <vt:lpwstr>rKP/dBHPwz9mG+bX9xeYn5vO/ktH9IGdT6M4dtR+m4xDR+fF3wCfJjHLRFdEAnN/f9Q5COSU2sZOWlA57L8ZcrzumzdCLMSJM7fot42DvWlvarh1lmOUV0UwZfRdQAs19ENRRpIn5UsZR09aJf7xLsuFzkqPCLpHCDAmzcQd7XchLPSHHENvmRedEfosl1w9ph+CI01eMa39zvHXyfxpYNZB/JGGDg97NZs8xTvlV1Z1oC3+DCsoB4evpUkgLlE</vt:lpwstr>
  </property>
  <property fmtid="{D5CDD505-2E9C-101B-9397-08002B2CF9AE}" pid="29" name="x1ye=33">
    <vt:lpwstr>8So3doErRChUOaDFpL1NkTwW09qqr0QGhnov8CQNqACZdo5ImrZ/8Cojsr7ykw510UqxcqCsL4/LJ7892d8UcP6rw7p/fo6Gr6Sd2sc7V/sWdKMoSLrvjPJiMY+yhvaYoNNqrtSXuBgMhv8No00Jy9aWFe1dnj0DxmhYMNpjwSIfm27rm37hEet2oeBenwfGMI24hsSIcMpglbLpNv9e+IVzFMIX/9bWwP7gkhKp7Tqri2u8vj0uFoneRg7jzGu</vt:lpwstr>
  </property>
  <property fmtid="{D5CDD505-2E9C-101B-9397-08002B2CF9AE}" pid="30" name="x1ye=34">
    <vt:lpwstr>gr4YVDUP5uPwLCJ2vEFnbtJgmZLOCYi8rwavagM7yaA1RD/CklwNW1Sn6v5l8wHjDNBYvWV5VCysEvIcjayDn7zppeXTU//gk4bgH080glKU3zzetpdndnTTnNvmjc8se0aT14FExGz01iBcRNUMFFUvxzgudgSa5IQeluNYRU+hyxlrnho3O09Xzc2Ywb5hUnvFelPt4fWDCsfWQ+D42ycr8aAeFvtTfZMM09JQP2sxMT/vxA8Zs/tMXzgl+3l</vt:lpwstr>
  </property>
  <property fmtid="{D5CDD505-2E9C-101B-9397-08002B2CF9AE}" pid="31" name="x1ye=35">
    <vt:lpwstr>TeS0nIGcG8bJEYjJ8Q2BnJ4yF7bDJyDLCjhLUstplA6Q6A6x8rLdIBU828TRlq14XJJwy4zwE9M5RQwrblnvSY/IzVXq4idraZnOtzCZfT3/Qa2+bV1lGwHWpy6cLx3lUTjKbPdIxtUufiY4UUrTJAbTTSW7YOJnv8U3ln5j5jT7o4S7iddi2H1yv31J+3X65kIn6Ou9Jvjgk6ruE/7XDTR7C/442h19/+2u0EQaRbsMH00JhIH6AGFtlciboqF</vt:lpwstr>
  </property>
  <property fmtid="{D5CDD505-2E9C-101B-9397-08002B2CF9AE}" pid="32" name="x1ye=36">
    <vt:lpwstr>Vdc+KzPsKVCwpMN3RdmX7UYbef0Z0p+PnbC9cDgO79zuvJ/0bNjtZw00oT8vXTjE5Gc7Rd2/Tl+p1f2DG3USYXapdtT7BfY+vU/Lafw0lpXpyK1wLtClClPR41x44vhVm1Y1bLWl0pPUNcTaGV+zqKN5OQwOKd1fRf1enw3Xn+vvCbvrkezZbfRXbOU7/y2JUu7nDKGLGjgRuvoT5FWennk4a7w/lUG0ZQpv/6uEH1hSSO6FXPgAKPXOAGAU6Wk</vt:lpwstr>
  </property>
  <property fmtid="{D5CDD505-2E9C-101B-9397-08002B2CF9AE}" pid="33" name="x1ye=37">
    <vt:lpwstr>OL32aC2xLhP9CLHb4MU+JjMnFGbo7dFW69c43e7r32alzPDg9pykBMAngfPG2XXKUqmSQh4yK8xlYpBc5Soz/sTChM/inY503IqLa0WSBRbqucvlgcOG6wVi9013OHove60YyHuVEFn2X0qBlvouCtTtAEttoD38L/vzF7XzNHt0+CWEoptFyVTPmcXOA7fNonATSFD3Mmux7SGHY3vQt9sEj4FWauHmoluHGSlUhmEuAosfMFX2FYinFin/p+c</vt:lpwstr>
  </property>
  <property fmtid="{D5CDD505-2E9C-101B-9397-08002B2CF9AE}" pid="34" name="x1ye=38">
    <vt:lpwstr>STvsERMrVgh1qZ2zxEwm66HhmsrdZRLlcc5hFkkiyCKtXSbLwUOBtiAaWVDdQsAzi2cFiV/Xmvo4tkL0Q16iwfe9V0VqN9D2I8HmK4v32z+z4Jjvq01dRRQccNWjF3jWij/tA8upvJjrg7xXwLdNrG370LsM2+CdGezj7PPZo78f4hQPI3JrL6BBo5pPWWOW3ABwc+StHyVIFO4ZpowtApOUP3yXs2ZTPOUj43hWZqVR1r62+HHn+2V9YG5gnSH</vt:lpwstr>
  </property>
  <property fmtid="{D5CDD505-2E9C-101B-9397-08002B2CF9AE}" pid="35" name="x1ye=39">
    <vt:lpwstr>LhRP9GO0JT7bVjcyRCozw8/A/mRWiM1nUulXXCS6PR3EGXTCVzgwatlOLWOE+y5n8HEZmqOj4LAjnQSIEVaBKuL9U8koqkD7fL95OAjNinN8E9B3W1wAWgodE/sbuDmEsOaYQQ+oSUcoYM6Lbc5YGQuoM2/AsXTzanqjsoB3nno8KGvDNHTOdDK8LiK1GN7grJzrq1iI+0wnXHtXGS7+lWd7hOEFfuxWrptz0Qdf1lVaUKz3678/P5KqWP8I+WP</vt:lpwstr>
  </property>
  <property fmtid="{D5CDD505-2E9C-101B-9397-08002B2CF9AE}" pid="36" name="x1ye=4">
    <vt:lpwstr>jKEPs+vOfPrfmV2cWmDINIUdfTV0QnZq8bo0T3WQo//gGXPdBrVHAR1H35sKdBvEauAzkmgmmfpSS+9nOFyWAGZ7HtfLX+l+li9UFPvhmkxXZWBW8GG49txqHKDpBL3H/DWd8d/v9lEG3BdfAmbhjeie5cEns8x7GrQ5tLVe3LcbGOEpN8ITMSdRrN/vGZKaCSIalw7jdPS3TbtEAz04U5R5bB39xB1fPJv9G+88axgGRrD2hACviWG8PYtjrNh</vt:lpwstr>
  </property>
  <property fmtid="{D5CDD505-2E9C-101B-9397-08002B2CF9AE}" pid="37" name="x1ye=40">
    <vt:lpwstr>E6k/Y70eG88hdmSAo4tLMhZDT1T/2niabcZIhb+yFiJUrI65BIOqJXaOA0dcswZr6ehEXYC/kB25xpUeojiIeCwqPd1oQPeOmoVkYoyx1pI4FYgBYL3I4wJ7ZG+nnANA+mOks1/MYYZCYFe595gnQDXtU47GVstPzYy/EtTDCNF9Dq/dgPkzvWhj/cD4MoABbJhsPKgs3ttQBqww1ln944Jg2+6qiwvEiPmk2isAtMQyhxja9AWWxxkywjsUKvK</vt:lpwstr>
  </property>
  <property fmtid="{D5CDD505-2E9C-101B-9397-08002B2CF9AE}" pid="38" name="x1ye=41">
    <vt:lpwstr>Kd2HiOXb9SDb/8UnyL/N8xN3GuYuYvQC5z/6R2TuhZ5BySBWp2PInfCgGAe7x7mWDN0En9kVbyY/PWGb4docsa/PRdfcXBlC/xq2oCqNndSr+5XxX0xE+z5U+VjAPzI5PfKDwnUbHp9c7Jw19ZiDNYNJcwUz4dxRrBYL+mFW39IZPhFiAij7DsHNxtFnG3rM89WDtMedChfVKiEf6M/SWx4XbgQLwTUiouMxzQZlq59dYPmMtztQ2+xCuwNybuu</vt:lpwstr>
  </property>
  <property fmtid="{D5CDD505-2E9C-101B-9397-08002B2CF9AE}" pid="39" name="x1ye=42">
    <vt:lpwstr>Qg840CPd0zOqRHFqFRHn6tKNNY7hrWb2yppcHDQIliHX7xD4PheO8NPjImAKe9slh1S/SuKHw3Nwns0nmB4VN1p7pH5cU9yHHLUE9ocz8yBR2QtHP7PyLXBBbRXcz8qSM2NRouh73YcsiRA0Vbvufa4cyYnPgenva0TmESUVdbITsonp8zyXjc5X8606XOwh/EZraKwE621RZgcjgXtdK/CqLGotH97Jd0snLYCtC5OZYsT57rrYE5zNx7UFYZh</vt:lpwstr>
  </property>
  <property fmtid="{D5CDD505-2E9C-101B-9397-08002B2CF9AE}" pid="40" name="x1ye=43">
    <vt:lpwstr>B59gnGCl4SxnRykGQEpwMf0GoD1eBNF6EE69s4l4vNsN4/V8mMe8ajuyq1GXQJGAxVUJjRu9IF9sif/UE7Zsh5EqQNyZFweFjjz8CtXWHW10jLoJR5OiDv8G/+qQ8fYVBFQEbbBzCWixvyqu1YtT/S75ABGhUXmR1g2rUdKqdmBwy5NaV+3Mj1aNShFIcYPm6ndUP1l8Km5TrjE47+e2WtHRPrNMBct+OshNCIJBHb6wmLTk3Wj4kv2Y21rrAQl</vt:lpwstr>
  </property>
  <property fmtid="{D5CDD505-2E9C-101B-9397-08002B2CF9AE}" pid="41" name="x1ye=44">
    <vt:lpwstr>+nt4KzWz8I9mICcFvt0tjr1nPLveI3e9K0G5IzuVycdt8bWZSv7J5wPPdVrDh0B5CCVaDQBQplnfet4iFR0DHcU/LZiFEUKCVQPAKKfluALEnHQdI+4H1txqEzmJtEwA1A9r7nfsFALwQ9jJO0/EQwJBRW8qfFfJa+qRw3yrgi/vqO5ka470zVJCN6L4b4rISaJgx+IBwI/QjKEJQH92ThlcGhKAfiXRq0hkwhrvV5smMPApF9eCSpqI5H1WFKi</vt:lpwstr>
  </property>
  <property fmtid="{D5CDD505-2E9C-101B-9397-08002B2CF9AE}" pid="42" name="x1ye=45">
    <vt:lpwstr>EGqG9PWVGtR/q+q8psu03/GjUHE0eLc2/1A/vp8eOf98mvC6aQzOXeXIGbF4mGoSXh9gdJVyLnF8hejiKtZ+1LMY4JrYHOl61N4V3ETkQtIlYP5VBsAvsj/wPM2vSGwQGbqEk63doDaNAp5m3hShQAZfFNedpybKjiVNFnBFVNdo4afd3pzoucfsYHLI7Lnw4CphMG0EIcn+dPX10Npoi78uhHtJ8g5pT6iI28qQiWmXly4Jq2sqW0NXbX6BXnP</vt:lpwstr>
  </property>
  <property fmtid="{D5CDD505-2E9C-101B-9397-08002B2CF9AE}" pid="43" name="x1ye=46">
    <vt:lpwstr>bjqtRagUz8EXcv+P4giy/h7E7KgISQx0bAlXW4xXCdQV5gU729G177BwBdtmKRaWxsVsDbSRWD7b/Y459wEnnwQOrXZaU3fcSgM5ifq1C10bEbWPz72rCahpb4eedgma7Gvo2oz/uTALzqEeMfCQzy5FZ21fXu2291wwtlqjqXY0celnPTyFZKAn09jgdnDK44Yz7SndJrmKkZ0SL5T/a4eDYkPBIu6dPsDPLNtf0j31O20ifi4yCgWtw5N2Uzy</vt:lpwstr>
  </property>
  <property fmtid="{D5CDD505-2E9C-101B-9397-08002B2CF9AE}" pid="44" name="x1ye=47">
    <vt:lpwstr>UcVvj+GImlPYIROsdQ3Kv1iQNH+BuF3+5Q8eMlDoHGJbYNln6q31Q/9z2R5atT9M8AXbV5QTFucP/zQOhehtl/7h78blC6y2ni0k/JV9ADu1f0yhfK7UCMUI4Zm2PsjlvffBz/PtUlsXZCzcH/sEBpDULpfUQlqSvZT0hLzKurKnG9i9hVNsO2xGlGor4o3K5lXCatCoWuDOXk5EXuR4vDv8CnhlqjcDHJ7SGzwxPV926P7nhrJTI9yC9CVNxsN</vt:lpwstr>
  </property>
  <property fmtid="{D5CDD505-2E9C-101B-9397-08002B2CF9AE}" pid="45" name="x1ye=48">
    <vt:lpwstr>EFhAEHjLyBG+YFQGittHV206L2Jat72d3jMlCJyFZXNZ82f1wRQWArexkSQh9+LDmeCTuiE2NnUj4erLNlb/BbIJI9XRFtElGPa1RC1f3HnhVKcWAHJLuIRVl0KkgU84hKMgtaPwKXqySYLXbWWhzzpU5c7fTXvGCSCRS75jtxYtu3OF9XPPUk+Zl+LaOF4X+SduAwyjf4HI/13t1DKJdZO+kyhnhNZRG3uT0No1Hk9MxFgeaNlMZSpefAnBdvu</vt:lpwstr>
  </property>
  <property fmtid="{D5CDD505-2E9C-101B-9397-08002B2CF9AE}" pid="46" name="x1ye=49">
    <vt:lpwstr>zJz4UQZIDjWx1YLm3zsmXhRMuHgDp7eKM52NugOECq8WDisi7gCpu35gK9kbGn7F0h467KrWdkFZTUF6E/NjaGaE75t+Qi2AHMRdM/5hR2jcTNFQ/N8Hcs4GfvCEdWuYqYWKv/KS9GYSGVVfTDA75gM6nYbE4P/8mTo58gHmXcTyg6vdqG8buI5HwfZrZnosW0yHSPxLw8A0LRsEy2fOPVyUz5hSNvKAKQ4yfGA0qzErl+B4iz+wbItHdrFI7DE</vt:lpwstr>
  </property>
  <property fmtid="{D5CDD505-2E9C-101B-9397-08002B2CF9AE}" pid="47" name="x1ye=5">
    <vt:lpwstr>iJEOLBQ6UXcrE/z0mztJm+WztCcgLiGMqClDjV2A7eMVFeNKQRilZ3kD872QRt1VIGjYqyosNX8/1pRI8tNlh9V6GuqrduigrKLPPWsA+vJQ0B3MjO+9gE8iyv90s1PD8lSFeMd4uSNL4pTuJjEOgMXwg7+BxxHi43gtOHoxM2CZKFZxf8uU6jSZM0gIbMk5fW1fbkAcVB0XwrZit2Xw9O9wkWjaZJ151D9YNTROE17Bf5zbezEqKzm0BAho7oO</vt:lpwstr>
  </property>
  <property fmtid="{D5CDD505-2E9C-101B-9397-08002B2CF9AE}" pid="48" name="x1ye=50">
    <vt:lpwstr>7lPUymo2KelwoABJ3nZNcBSX4ORtTpxrmbNW/HksaNR54UsIiyrTFf/aVSl+7rZKGcjin+2ojqhcXGnDx7jo6+6X9+yrm+WYx2QD0MgOchtYY9Et6VnjsQyUEoQ6QE10cKCnC+cRFeZmiAOLomwnFH1AwVu8o1+tXvukFXHM2s86p5WPG5fpZP30oyCo6wnn7GsOjvBfXdZO3QWEVlP++0sMWx/1G2Pz0IxFRH3cSCnP8NDC9cXlX/ivJQY8rx4</vt:lpwstr>
  </property>
  <property fmtid="{D5CDD505-2E9C-101B-9397-08002B2CF9AE}" pid="49" name="x1ye=51">
    <vt:lpwstr>FWr46LFtrD97Lkb8z8N3Ct+UBN84qHyXP/gLbN2S/t7DSJFV+vIo6l19DvVadkPgqAtzr2NbqhdaDKz2gc7YCgAKnz764B3YrSW3VxM39k92fLSaWTtTxMQInu2F3HsXFvfgI+OaoHiFZhqV7oYyBsMAxk7vK9GYs/LJgAZ6OyI7kDHkKQmqhop8w834FENMHLWTSFASxu3FDmeRwnhZgJEX8C24cKajGEEIHwQa9ZLrtytoPRnpFUfDHGQZFDH</vt:lpwstr>
  </property>
  <property fmtid="{D5CDD505-2E9C-101B-9397-08002B2CF9AE}" pid="50" name="x1ye=52">
    <vt:lpwstr>SMX8ZyPdHo7qL0x0eoUQ2b2+v20Pzj2YbfIqwCtGsQ0Z2AOSnEA5778ULukc//sxjIPbmTOZx8krTevaUZkB/hgyAAJPyhGX+eNyntl6acRNNblztTSqYYbBIgKJip7uaFB+hTyy5SOHybSvYA8sDTeA2Cfag32yFFVXekEOFLZPPTdv1q7uhvAeYcJjLYidgWMNT9023Me8jaynKiKIVSA1kSdcR8tFyx9BIOjSaNiS+MarQV+8DZ9ogPtA4DK</vt:lpwstr>
  </property>
  <property fmtid="{D5CDD505-2E9C-101B-9397-08002B2CF9AE}" pid="51" name="x1ye=53">
    <vt:lpwstr>kpYkBpygyxUP6R65Zm1yfL3zwn0mgwuyhMxC4hvRX/DyB/6VnB8foB6X4MIqZbRDA75k14wTCQv27/Qypg/3qEvnQW6X3ANsffFVZ9nWMYeAczch/fAKnsBTYQs93PDdPWshF3cmZiI9YTDgd4PIakfVuqN2KwPNHrxO+HaozFaZFVRS6uxOr2YujFtXLvH8JNwlCLYqr486xpxOKpt9JLHNuvy9//fn37NneyinVQVk0bEYR3XTJ0HQLIlfiOS</vt:lpwstr>
  </property>
  <property fmtid="{D5CDD505-2E9C-101B-9397-08002B2CF9AE}" pid="52" name="x1ye=54">
    <vt:lpwstr>QZ6IQBRor5yPUaEpl+L3Q0bgFsTG5bvOIXPI/D0PeXdFPp3M6ICkBKTbs5LEu4LfEqGWCP++6kOlH7oNtBeR+SNNIwpY8VOtZv9gsh3u+Q3BuYENUgOIgj5L1FAo0WIkPsY+A6/NsOHepfxWszk3KX1aIEqUpm3BccOflVh64TzJNlT4smRYrUj+ly+8ZuV8cIPvc3sepunRceUUye4nIN/M5IBC4teiPxelNQc9PZ2UVdVuHtOCHwILpkKj7aX</vt:lpwstr>
  </property>
  <property fmtid="{D5CDD505-2E9C-101B-9397-08002B2CF9AE}" pid="53" name="x1ye=55">
    <vt:lpwstr>YjEvGoDP0kdzVi4/9nDrbKtrl1giyRU/MPzh7KtPxwOSLB3cyGg8L8LCz8y952Ie7uvk6YHx8wGHUUrUVcg/W2hFm4A+1M2Ec1dx6cHjVwMn18bEFVk+C86CL7ghcnAS5pdQrOL0ucPioz6XCrG+HFO643EYnxdhIuwb1E08KjNZpZOH4xtlupL+bvv/nemQjV9VKv/dbm2lCS8CaJ+sx1jN3fA/5ki86Nip6UrG+w8PgJeuOh9MwQbs5vruV5P</vt:lpwstr>
  </property>
  <property fmtid="{D5CDD505-2E9C-101B-9397-08002B2CF9AE}" pid="54" name="x1ye=56">
    <vt:lpwstr>FMnm2/HVYjSd58BQuFtsuqNUVpl/VvkLBTe6bITOmK9KUcKztSfh0oKNpST3iNqyLqQ8zyRyGhDPjo2M5DstNLswJnvOwgH/m8HWQ5xpugt6g8fjccDfCtXSdwtQCj+cldFktRIxijLuSUql1LO1YmAGIl4/1i5QFOuRyQgdBZFrHgVvK5014DquLPqTiboKZjQ2jpEhNzcL9RvXou3e1FY1HJ9zss5faIYShz6IzfuZGfZ6JRbpnOw3mnJInjU</vt:lpwstr>
  </property>
  <property fmtid="{D5CDD505-2E9C-101B-9397-08002B2CF9AE}" pid="55" name="x1ye=57">
    <vt:lpwstr>liPSzieZ2KH/lMZCy9an2MqDlQP0obWBMcac8D/z98SBGWxtAk+5eAXnVgAnBJ/7IDTWmwyJE1rJvIbhBN+pYHuE39cvfPluyCbIoaoGaahgVJvvu7ZcDD2iD8wH0tgVLsH0EGsorZkRUHNdQoiHmB1fSD3wV5EGhtAt5R8KhmbAbYVre8aFCgnpQXfU/jpmrA7G1NGVFW/z43F81qO7V+uSxY5kd8YXDLrqp7K6Mk/2JCi2BwzBOMJfRzvgpDi</vt:lpwstr>
  </property>
  <property fmtid="{D5CDD505-2E9C-101B-9397-08002B2CF9AE}" pid="56" name="x1ye=58">
    <vt:lpwstr>wM3gonpMPeCLvkcMkoldi8ai12w45FG5+RBawN2OzCSAz39Wl+CaHz2oSqRHlAi6DivPCaUckw9cEnHNK4eyNbPwMJa9y9xbqR35a8xMCurUV6CZP9HUjHjvpi/fJbMoT0toodT22yEw7UOE4HiIaTgwb+UnSCyJZ0KMHFTGuapdstif6EOQTd8/SSz4klipYeX//9e+/Tryq68KIGIgsdE+m+0WHpp4/CYRfb6rpz2lveUv4BLRnsyQO7uXdMn</vt:lpwstr>
  </property>
  <property fmtid="{D5CDD505-2E9C-101B-9397-08002B2CF9AE}" pid="57" name="x1ye=59">
    <vt:lpwstr>U0bvyj5tad13ytBb9LI5dzMtZHR/bW6aOJHhV55aKbtFaXLtAFiBm+x+Kd3Cao5QSV+Qz/uIqW/rq2S5p994NdqJTFtfpbW5Q2fEWwLqadPm7cVgJH8UhCVXz1EFR0b1GT7VJMyLw8/8ojR5ko+UznC2kTK35cF14hnhetIpwYnFo87lyq2mpOoWdspyz/LJj1BEYzW69N9YCArOZQyfBxy/Xsaop4/mz95HxO7PxftOKTUTP/NfD7+ki+x88/f</vt:lpwstr>
  </property>
  <property fmtid="{D5CDD505-2E9C-101B-9397-08002B2CF9AE}" pid="58" name="x1ye=6">
    <vt:lpwstr>f06ktulrcyE0ns7OhG/+0QuvP2lJRpndEpa+z8hBpoishwluci2aSUNLwTTSMTcEKE+wOi2+JZYJb+HjMrl+T3xgCGIvj3uqKil4YvJuIS5q9lyq6QvBaYlLFIQc4YT4QMBNYak5HfqFjdl3kPtk6ZTbTGVSZuoinlTUEurAm9GD6bdj88LO4u0Csl4nVImFVY3EdTMoZfWYFg2vfhwW4DiUWNjEZ6WoihOyqoZiOUXLsrRafb2AsWLknrlhbjq</vt:lpwstr>
  </property>
  <property fmtid="{D5CDD505-2E9C-101B-9397-08002B2CF9AE}" pid="59" name="x1ye=60">
    <vt:lpwstr>h8QKTFWDEBoi94FH2Nh/jcOAbEYB4iGXcL1sSiOhPbUYGK/R4wKJ1cWJF3ILG+5Yxoh5BT61jrS+85X8sT5bIj4HEUQzTmp7Bf6nvdK2etp4K4TRN51dF3ob9tCMMgf4N5EigkmN3Md6Adx/qre6VGsi/XftFPvuvzqxRU2vwbMK9OmS4JVoV/hXRFy2tlf7m2xWe6IvoCZE5FtAWyA/sFXY0HQJvWMThQLpun4/mplLzYXgzOkLU6EUUCht0fK</vt:lpwstr>
  </property>
  <property fmtid="{D5CDD505-2E9C-101B-9397-08002B2CF9AE}" pid="60" name="x1ye=61">
    <vt:lpwstr>NAAkakQ3C0RLeSG1DPVremgYClH4drJ8x5exJP1CH+AecKmhNj/hWb0G1cj53l94opCavkqCY5p5bAhzZF89+U07SeHQ3rEjJoQgAPVyz99b9yNFdcM8sMtS6OAH5LI9vHR/NDLdMsLKlMsFFCfP22iJ1KbQML1WaZIfPBWfxX98uicFR+WJhdYnf3Mh+MwhrG7CNpdFXf3+RaZg5iYdxCu01899//wNGvjPr+DwAAA==</vt:lpwstr>
  </property>
  <property fmtid="{D5CDD505-2E9C-101B-9397-08002B2CF9AE}" pid="61" name="x1ye=7">
    <vt:lpwstr>MTTSsAKCok8tMgNW0TGQFcMwwF2bb5FzQq92ooYYH25eqyHjhwuiPrlkBa3IVl3vAzGZXM7cSVtEPEHRGonO5N1zXbHPlZ4+RD9jHE4OmxyLCLhxfF/OdD+SAjsFXYlEIG388v3aDNkfnnRt4JBvwJWZD5qpMD3DQtGQ310u6ahAziHy+OLY0hEar8+0amsss5p5zrxLwyrQNVBOrTV6tWu7P6loVeVdLSzbJxsaJmyXx2nKDUD/PjXxDD5bm3W</vt:lpwstr>
  </property>
  <property fmtid="{D5CDD505-2E9C-101B-9397-08002B2CF9AE}" pid="62" name="x1ye=8">
    <vt:lpwstr>GUsC5X+xV/BLSdOdqNOdd8fv0WAn55wtYhcZBvgyOPJudDseu0Zv65vgYUWovyoKoO2Avv5mj0qxQrgl5ODFsX6FKFc25ouRv5UqLhMAKaZc9So6Qr1DSrNAsBMFLc+7ISwaycCRKbWvr54kJV+xMXZM667r3PJgYi8wIbpOH3yopPRcMApFIuMYoHKNfCkenIQLzpQ73Gvtb7hu0s7hDBDWVKnSXt17sE7HBxhF02pN+30et3g66anRG52ZC7v</vt:lpwstr>
  </property>
  <property fmtid="{D5CDD505-2E9C-101B-9397-08002B2CF9AE}" pid="63" name="x1ye=9">
    <vt:lpwstr>xRJ5v1Ri2G6uL7E8w/roQoPsjLBncUaL514aN2DKIsW4zSN0nvlr6cwSIYyGvxGdW6mezvKk9YnV+CrN5d8zqF2TMQxmkEMa0dL4f0So3/4takMR4cpFo6gpvRgfqX+MLFyjdlozkoQxgryZdjlREqBebq26RDeOI+eWpQy+9+xFarTv4P8xSNrnnW3+Ztdl4NgvA/Z27YFnIm+SnehvNbtLY4gj5HvJMObDxBBv1LDtJBY6jOtKzEFeemNkVRf</vt:lpwstr>
  </property>
</Properties>
</file>